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5B0446" w14:textId="0284E70D" w:rsidR="00F20BA3" w:rsidRDefault="004533DD" w:rsidP="00F20BA3">
      <w:pPr>
        <w:pStyle w:val="Piedepgina"/>
        <w:tabs>
          <w:tab w:val="clear" w:pos="4252"/>
          <w:tab w:val="clear" w:pos="8504"/>
        </w:tabs>
        <w:jc w:val="center"/>
        <w:rPr>
          <w:rFonts w:ascii="Comic Sans MS" w:eastAsia="Times" w:hAnsi="Comic Sans MS"/>
          <w:lang w:val="es-ES_tradnl"/>
        </w:rPr>
      </w:pPr>
      <w:bookmarkStart w:id="0" w:name="_GoBack"/>
      <w:bookmarkEnd w:id="0"/>
      <w:r>
        <w:rPr>
          <w:rFonts w:ascii="Comic Sans MS" w:hAnsi="Comic Sans MS"/>
          <w:noProof/>
        </w:rPr>
        <w:drawing>
          <wp:inline distT="0" distB="0" distL="0" distR="0" wp14:anchorId="08302B08" wp14:editId="7552BF61">
            <wp:extent cx="1619250" cy="752475"/>
            <wp:effectExtent l="0" t="0" r="0" b="0"/>
            <wp:docPr id="1" name="Imagen 1" descr="Crue_Preferente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ue_Preferente_RGB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FE8F0" w14:textId="77777777" w:rsidR="00F20BA3" w:rsidRPr="007E5B29" w:rsidRDefault="00F20BA3" w:rsidP="00F20BA3">
      <w:pPr>
        <w:jc w:val="center"/>
        <w:rPr>
          <w:rFonts w:ascii="Candara" w:hAnsi="Candara" w:cs="Arial"/>
          <w:b/>
          <w:sz w:val="20"/>
        </w:rPr>
      </w:pPr>
      <w:r w:rsidRPr="007E5B29">
        <w:rPr>
          <w:rFonts w:ascii="Candara" w:hAnsi="Candara" w:cs="Arial"/>
          <w:b/>
          <w:sz w:val="20"/>
        </w:rPr>
        <w:t>PROGRAMA SICUE</w:t>
      </w:r>
    </w:p>
    <w:p w14:paraId="77583499" w14:textId="77777777" w:rsidR="00F20BA3" w:rsidRPr="007E5B29" w:rsidRDefault="00F20BA3" w:rsidP="00F20BA3">
      <w:pPr>
        <w:pStyle w:val="Ttulo1"/>
        <w:rPr>
          <w:rFonts w:ascii="Candara" w:hAnsi="Candara"/>
          <w:sz w:val="20"/>
        </w:rPr>
      </w:pPr>
      <w:r w:rsidRPr="007E5B29">
        <w:rPr>
          <w:rFonts w:ascii="Candara" w:hAnsi="Candara"/>
          <w:b/>
          <w:sz w:val="20"/>
        </w:rPr>
        <w:t>SISTEMA DE INTERCAMBIO ENTRE CENTROS UNIVERSITARIOS ESPAÑOLES</w:t>
      </w:r>
    </w:p>
    <w:p w14:paraId="0DE6C3A0" w14:textId="77777777" w:rsidR="00024329" w:rsidRPr="007E5B29" w:rsidRDefault="00024329">
      <w:pPr>
        <w:ind w:right="113"/>
        <w:rPr>
          <w:rFonts w:ascii="Candara" w:hAnsi="Candara"/>
          <w:sz w:val="20"/>
        </w:rPr>
      </w:pPr>
      <w:r w:rsidRPr="007E5B29">
        <w:rPr>
          <w:rFonts w:ascii="Candara" w:hAnsi="Candara"/>
          <w:sz w:val="20"/>
        </w:rPr>
        <w:t>(Dorso)</w:t>
      </w:r>
    </w:p>
    <w:p w14:paraId="68EB9648" w14:textId="77777777" w:rsidR="00024329" w:rsidRPr="007E5B29" w:rsidRDefault="00024329">
      <w:pPr>
        <w:spacing w:before="60" w:after="60"/>
        <w:rPr>
          <w:rFonts w:ascii="Candara" w:hAnsi="Candara"/>
          <w:b/>
          <w:sz w:val="20"/>
        </w:rPr>
      </w:pPr>
      <w:r w:rsidRPr="007E5B29">
        <w:rPr>
          <w:rFonts w:ascii="Candara" w:hAnsi="Candara"/>
          <w:b/>
          <w:sz w:val="20"/>
        </w:rPr>
        <w:t xml:space="preserve"> IMPRESO C - ACUERDO ACADÉMICO</w:t>
      </w:r>
    </w:p>
    <w:p w14:paraId="30F13B19" w14:textId="77777777" w:rsidR="00024329" w:rsidRPr="007E5B29" w:rsidRDefault="00024329" w:rsidP="00F20BA3">
      <w:pPr>
        <w:ind w:right="-994"/>
        <w:rPr>
          <w:rFonts w:ascii="Candara" w:hAnsi="Candara"/>
          <w:sz w:val="20"/>
        </w:rPr>
      </w:pPr>
    </w:p>
    <w:tbl>
      <w:tblPr>
        <w:tblW w:w="0" w:type="auto"/>
        <w:tblInd w:w="21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30"/>
        <w:gridCol w:w="2410"/>
      </w:tblGrid>
      <w:tr w:rsidR="00024329" w:rsidRPr="007E5B29" w14:paraId="777C1181" w14:textId="77777777">
        <w:tblPrEx>
          <w:tblCellMar>
            <w:top w:w="0" w:type="dxa"/>
            <w:bottom w:w="0" w:type="dxa"/>
          </w:tblCellMar>
        </w:tblPrEx>
        <w:trPr>
          <w:cantSplit/>
          <w:trHeight w:val="577"/>
        </w:trPr>
        <w:tc>
          <w:tcPr>
            <w:tcW w:w="7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4F9FC" w14:textId="77777777" w:rsidR="00024329" w:rsidRPr="007E5B29" w:rsidRDefault="00024329">
            <w:pPr>
              <w:ind w:right="-994"/>
              <w:rPr>
                <w:rFonts w:ascii="Candara" w:hAnsi="Candara"/>
                <w:sz w:val="20"/>
              </w:rPr>
            </w:pPr>
            <w:r w:rsidRPr="007E5B29">
              <w:rPr>
                <w:rFonts w:ascii="Candara" w:hAnsi="Candara"/>
                <w:sz w:val="20"/>
              </w:rPr>
              <w:t>Apellidos y Nombre del Estudiante: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A71275" w14:textId="77777777" w:rsidR="00024329" w:rsidRPr="007E5B29" w:rsidRDefault="00024329">
            <w:pPr>
              <w:ind w:right="-994"/>
              <w:rPr>
                <w:rFonts w:ascii="Candara" w:hAnsi="Candara"/>
                <w:sz w:val="20"/>
                <w:lang w:val="fr-FR"/>
              </w:rPr>
            </w:pPr>
            <w:proofErr w:type="gramStart"/>
            <w:r w:rsidRPr="007E5B29">
              <w:rPr>
                <w:rFonts w:ascii="Candara" w:hAnsi="Candara"/>
                <w:sz w:val="20"/>
                <w:lang w:val="fr-FR"/>
              </w:rPr>
              <w:t>D.N.I.:</w:t>
            </w:r>
            <w:proofErr w:type="gramEnd"/>
          </w:p>
        </w:tc>
      </w:tr>
      <w:tr w:rsidR="00024329" w:rsidRPr="007E5B29" w14:paraId="59B61FAE" w14:textId="77777777">
        <w:tblPrEx>
          <w:tblCellMar>
            <w:top w:w="0" w:type="dxa"/>
            <w:bottom w:w="0" w:type="dxa"/>
          </w:tblCellMar>
        </w:tblPrEx>
        <w:trPr>
          <w:cantSplit/>
          <w:trHeight w:val="416"/>
        </w:trPr>
        <w:tc>
          <w:tcPr>
            <w:tcW w:w="96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87D91" w14:textId="77777777" w:rsidR="00024329" w:rsidRPr="007E5B29" w:rsidRDefault="00024329">
            <w:pPr>
              <w:ind w:right="-994"/>
              <w:rPr>
                <w:rFonts w:ascii="Candara" w:hAnsi="Candara"/>
                <w:sz w:val="20"/>
              </w:rPr>
            </w:pPr>
            <w:r w:rsidRPr="007E5B29">
              <w:rPr>
                <w:rFonts w:ascii="Candara" w:hAnsi="Candara"/>
                <w:sz w:val="20"/>
              </w:rPr>
              <w:t>Universidad de Origen:</w:t>
            </w:r>
          </w:p>
        </w:tc>
      </w:tr>
      <w:tr w:rsidR="00F20BA3" w:rsidRPr="007E5B29" w14:paraId="48CE8B87" w14:textId="77777777">
        <w:tblPrEx>
          <w:tblCellMar>
            <w:top w:w="0" w:type="dxa"/>
            <w:bottom w:w="0" w:type="dxa"/>
          </w:tblCellMar>
        </w:tblPrEx>
        <w:trPr>
          <w:cantSplit/>
          <w:trHeight w:val="416"/>
        </w:trPr>
        <w:tc>
          <w:tcPr>
            <w:tcW w:w="96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A47BA" w14:textId="77777777" w:rsidR="00F20BA3" w:rsidRPr="007E5B29" w:rsidRDefault="00F20BA3">
            <w:pPr>
              <w:ind w:right="-994"/>
              <w:rPr>
                <w:rFonts w:ascii="Candara" w:hAnsi="Candara"/>
                <w:sz w:val="20"/>
              </w:rPr>
            </w:pPr>
            <w:r>
              <w:rPr>
                <w:rFonts w:ascii="Candara" w:hAnsi="Candara"/>
                <w:sz w:val="20"/>
              </w:rPr>
              <w:t>Universidad de Destino</w:t>
            </w:r>
            <w:r w:rsidRPr="007E5B29">
              <w:rPr>
                <w:rFonts w:ascii="Candara" w:hAnsi="Candara"/>
                <w:sz w:val="20"/>
              </w:rPr>
              <w:t>:</w:t>
            </w:r>
          </w:p>
        </w:tc>
      </w:tr>
    </w:tbl>
    <w:p w14:paraId="36CB9588" w14:textId="77777777" w:rsidR="00024329" w:rsidRPr="007E5B29" w:rsidRDefault="00024329">
      <w:pPr>
        <w:ind w:right="-994"/>
        <w:rPr>
          <w:rFonts w:ascii="Candara" w:hAnsi="Candara"/>
          <w:sz w:val="20"/>
        </w:rPr>
      </w:pPr>
    </w:p>
    <w:p w14:paraId="3B3453EE" w14:textId="77777777" w:rsidR="00024329" w:rsidRPr="007E5B29" w:rsidRDefault="00024329">
      <w:pPr>
        <w:ind w:right="-994"/>
        <w:rPr>
          <w:rFonts w:ascii="Candara" w:hAnsi="Candara"/>
          <w:sz w:val="20"/>
        </w:rPr>
      </w:pPr>
    </w:p>
    <w:p w14:paraId="61849CE9" w14:textId="77777777" w:rsidR="00024329" w:rsidRPr="007E5B29" w:rsidRDefault="00024329" w:rsidP="00AD2638">
      <w:pPr>
        <w:ind w:left="142" w:right="-994"/>
        <w:rPr>
          <w:rFonts w:ascii="Candara" w:hAnsi="Candara"/>
          <w:b/>
          <w:sz w:val="20"/>
        </w:rPr>
      </w:pPr>
      <w:r w:rsidRPr="007E5B29">
        <w:rPr>
          <w:rFonts w:ascii="Candara" w:hAnsi="Candara"/>
          <w:b/>
          <w:sz w:val="20"/>
        </w:rPr>
        <w:t>Cambios de Programa de Estudios (configuración definitiva)</w:t>
      </w:r>
    </w:p>
    <w:p w14:paraId="3784937A" w14:textId="77777777" w:rsidR="00024329" w:rsidRPr="007E5B29" w:rsidRDefault="00024329">
      <w:pPr>
        <w:pStyle w:val="Textodebloque"/>
        <w:ind w:left="142" w:right="282"/>
        <w:rPr>
          <w:rFonts w:ascii="Candara" w:hAnsi="Candara"/>
          <w:sz w:val="20"/>
        </w:rPr>
      </w:pPr>
      <w:r w:rsidRPr="007E5B29">
        <w:rPr>
          <w:rFonts w:ascii="Candara" w:hAnsi="Candara"/>
          <w:sz w:val="20"/>
        </w:rPr>
        <w:t>Sólo serán válidos los cambios de programa de estudios autorizados, realizados a instancia del estudiante, con el VºBº de los respectivos Decanos/</w:t>
      </w:r>
      <w:proofErr w:type="gramStart"/>
      <w:r w:rsidRPr="007E5B29">
        <w:rPr>
          <w:rFonts w:ascii="Candara" w:hAnsi="Candara"/>
          <w:sz w:val="20"/>
        </w:rPr>
        <w:t>Directores</w:t>
      </w:r>
      <w:proofErr w:type="gramEnd"/>
      <w:r w:rsidRPr="007E5B29">
        <w:rPr>
          <w:rFonts w:ascii="Candara" w:hAnsi="Candara"/>
          <w:sz w:val="20"/>
        </w:rPr>
        <w:t xml:space="preserve"> y Coordinadores.</w:t>
      </w:r>
    </w:p>
    <w:tbl>
      <w:tblPr>
        <w:tblW w:w="9781" w:type="dxa"/>
        <w:tblInd w:w="2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BF" w:firstRow="1" w:lastRow="0" w:firstColumn="1" w:lastColumn="0" w:noHBand="0" w:noVBand="0"/>
      </w:tblPr>
      <w:tblGrid>
        <w:gridCol w:w="709"/>
        <w:gridCol w:w="2037"/>
        <w:gridCol w:w="515"/>
        <w:gridCol w:w="850"/>
        <w:gridCol w:w="850"/>
        <w:gridCol w:w="709"/>
        <w:gridCol w:w="1843"/>
        <w:gridCol w:w="567"/>
        <w:gridCol w:w="851"/>
        <w:gridCol w:w="850"/>
      </w:tblGrid>
      <w:tr w:rsidR="00024329" w:rsidRPr="007E5B29" w14:paraId="6E0E9CB6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4961" w:type="dxa"/>
            <w:gridSpan w:val="5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vAlign w:val="center"/>
          </w:tcPr>
          <w:p w14:paraId="741A7A52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  <w:r w:rsidRPr="007E5B29">
              <w:rPr>
                <w:rFonts w:ascii="Candara" w:hAnsi="Candara"/>
                <w:sz w:val="20"/>
              </w:rPr>
              <w:t>UNIVERSIDAD DE ORIGEN</w:t>
            </w:r>
          </w:p>
        </w:tc>
        <w:tc>
          <w:tcPr>
            <w:tcW w:w="4820" w:type="dxa"/>
            <w:gridSpan w:val="5"/>
            <w:tcBorders>
              <w:top w:val="single" w:sz="12" w:space="0" w:color="000000"/>
              <w:left w:val="nil"/>
              <w:right w:val="single" w:sz="12" w:space="0" w:color="000000"/>
            </w:tcBorders>
            <w:vAlign w:val="center"/>
          </w:tcPr>
          <w:p w14:paraId="36D3952C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  <w:r w:rsidRPr="007E5B29">
              <w:rPr>
                <w:rFonts w:ascii="Candara" w:hAnsi="Candara"/>
                <w:sz w:val="20"/>
              </w:rPr>
              <w:t>UNIVERSIDAD DE DESTINO</w:t>
            </w:r>
          </w:p>
        </w:tc>
      </w:tr>
      <w:tr w:rsidR="00024329" w:rsidRPr="007E5B29" w14:paraId="61105E7A" w14:textId="77777777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709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419EE941" w14:textId="77777777" w:rsidR="00024329" w:rsidRPr="007E5B29" w:rsidRDefault="00024329">
            <w:pPr>
              <w:jc w:val="center"/>
              <w:rPr>
                <w:rFonts w:ascii="Candara" w:hAnsi="Candara"/>
                <w:sz w:val="17"/>
                <w:szCs w:val="17"/>
              </w:rPr>
            </w:pPr>
            <w:r w:rsidRPr="007E5B29">
              <w:rPr>
                <w:rFonts w:ascii="Candara" w:hAnsi="Candara"/>
                <w:sz w:val="17"/>
                <w:szCs w:val="17"/>
              </w:rPr>
              <w:t>Código de</w:t>
            </w:r>
          </w:p>
          <w:p w14:paraId="08673543" w14:textId="77777777" w:rsidR="00024329" w:rsidRPr="007E5B29" w:rsidRDefault="00024329">
            <w:pPr>
              <w:jc w:val="center"/>
              <w:rPr>
                <w:rFonts w:ascii="Candara" w:hAnsi="Candara"/>
                <w:sz w:val="17"/>
                <w:szCs w:val="17"/>
              </w:rPr>
            </w:pPr>
            <w:r w:rsidRPr="007E5B29">
              <w:rPr>
                <w:rFonts w:ascii="Candara" w:hAnsi="Candara"/>
                <w:sz w:val="17"/>
                <w:szCs w:val="17"/>
              </w:rPr>
              <w:t>origen</w:t>
            </w:r>
          </w:p>
        </w:tc>
        <w:tc>
          <w:tcPr>
            <w:tcW w:w="2037" w:type="dxa"/>
            <w:tcBorders>
              <w:top w:val="single" w:sz="12" w:space="0" w:color="000000"/>
            </w:tcBorders>
            <w:vAlign w:val="center"/>
          </w:tcPr>
          <w:p w14:paraId="7A730C39" w14:textId="77777777" w:rsidR="00024329" w:rsidRPr="007E5B29" w:rsidRDefault="00024329">
            <w:pPr>
              <w:jc w:val="center"/>
              <w:rPr>
                <w:rFonts w:ascii="Candara" w:hAnsi="Candara"/>
                <w:sz w:val="17"/>
                <w:szCs w:val="17"/>
              </w:rPr>
            </w:pPr>
            <w:r w:rsidRPr="007E5B29">
              <w:rPr>
                <w:rFonts w:ascii="Candara" w:hAnsi="Candara"/>
                <w:sz w:val="17"/>
                <w:szCs w:val="17"/>
              </w:rPr>
              <w:t>Denominación Asignatura</w:t>
            </w:r>
          </w:p>
          <w:p w14:paraId="2AA8F273" w14:textId="77777777" w:rsidR="00024329" w:rsidRPr="007E5B29" w:rsidRDefault="00024329">
            <w:pPr>
              <w:jc w:val="center"/>
              <w:rPr>
                <w:rFonts w:ascii="Candara" w:hAnsi="Candara"/>
                <w:sz w:val="17"/>
                <w:szCs w:val="17"/>
              </w:rPr>
            </w:pPr>
            <w:r w:rsidRPr="007E5B29">
              <w:rPr>
                <w:rFonts w:ascii="Candara" w:hAnsi="Candara"/>
                <w:sz w:val="17"/>
                <w:szCs w:val="17"/>
              </w:rPr>
              <w:t>en Universidad de origen</w:t>
            </w:r>
          </w:p>
        </w:tc>
        <w:tc>
          <w:tcPr>
            <w:tcW w:w="515" w:type="dxa"/>
            <w:tcBorders>
              <w:top w:val="single" w:sz="12" w:space="0" w:color="000000"/>
            </w:tcBorders>
            <w:vAlign w:val="center"/>
          </w:tcPr>
          <w:p w14:paraId="2E69F67A" w14:textId="77777777" w:rsidR="00024329" w:rsidRPr="007E5B29" w:rsidRDefault="00024329">
            <w:pPr>
              <w:jc w:val="center"/>
              <w:rPr>
                <w:rFonts w:ascii="Candara" w:hAnsi="Candara"/>
                <w:sz w:val="17"/>
                <w:szCs w:val="17"/>
              </w:rPr>
            </w:pPr>
            <w:r w:rsidRPr="007E5B29">
              <w:rPr>
                <w:rFonts w:ascii="Candara" w:hAnsi="Candara"/>
                <w:sz w:val="17"/>
                <w:szCs w:val="17"/>
              </w:rPr>
              <w:t>Tipo</w:t>
            </w:r>
          </w:p>
          <w:p w14:paraId="322171D9" w14:textId="77777777" w:rsidR="00024329" w:rsidRPr="007E5B29" w:rsidRDefault="00024329">
            <w:pPr>
              <w:jc w:val="center"/>
              <w:rPr>
                <w:rFonts w:ascii="Candara" w:hAnsi="Candara"/>
                <w:sz w:val="17"/>
                <w:szCs w:val="17"/>
              </w:rPr>
            </w:pPr>
            <w:r w:rsidRPr="007E5B29">
              <w:rPr>
                <w:rFonts w:ascii="Candara" w:hAnsi="Candara"/>
                <w:sz w:val="17"/>
                <w:szCs w:val="17"/>
              </w:rPr>
              <w:t>*</w:t>
            </w:r>
          </w:p>
        </w:tc>
        <w:tc>
          <w:tcPr>
            <w:tcW w:w="850" w:type="dxa"/>
            <w:tcBorders>
              <w:top w:val="single" w:sz="12" w:space="0" w:color="000000"/>
              <w:right w:val="nil"/>
            </w:tcBorders>
            <w:vAlign w:val="center"/>
          </w:tcPr>
          <w:p w14:paraId="48196F44" w14:textId="77777777" w:rsidR="00024329" w:rsidRPr="007E5B29" w:rsidRDefault="00024329">
            <w:pPr>
              <w:jc w:val="center"/>
              <w:rPr>
                <w:rFonts w:ascii="Candara" w:hAnsi="Candara"/>
                <w:sz w:val="17"/>
                <w:szCs w:val="17"/>
              </w:rPr>
            </w:pPr>
            <w:r w:rsidRPr="007E5B29">
              <w:rPr>
                <w:rFonts w:ascii="Candara" w:hAnsi="Candara"/>
                <w:sz w:val="17"/>
                <w:szCs w:val="17"/>
              </w:rPr>
              <w:t>Nº de créditos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12CE70F4" w14:textId="77777777" w:rsidR="00024329" w:rsidRPr="007E5B29" w:rsidRDefault="00024329">
            <w:pPr>
              <w:jc w:val="center"/>
              <w:rPr>
                <w:rFonts w:ascii="Candara" w:hAnsi="Candara"/>
                <w:sz w:val="17"/>
                <w:szCs w:val="17"/>
              </w:rPr>
            </w:pPr>
            <w:r w:rsidRPr="007E5B29">
              <w:rPr>
                <w:rFonts w:ascii="Candara" w:hAnsi="Candara"/>
                <w:sz w:val="17"/>
                <w:szCs w:val="17"/>
              </w:rPr>
              <w:t>Período de estudio</w:t>
            </w:r>
          </w:p>
        </w:tc>
        <w:tc>
          <w:tcPr>
            <w:tcW w:w="709" w:type="dxa"/>
            <w:tcBorders>
              <w:top w:val="single" w:sz="12" w:space="0" w:color="000000"/>
              <w:left w:val="nil"/>
            </w:tcBorders>
            <w:vAlign w:val="center"/>
          </w:tcPr>
          <w:p w14:paraId="14CFEDAD" w14:textId="77777777" w:rsidR="00024329" w:rsidRPr="007E5B29" w:rsidRDefault="00024329">
            <w:pPr>
              <w:jc w:val="center"/>
              <w:rPr>
                <w:rFonts w:ascii="Candara" w:hAnsi="Candara"/>
                <w:sz w:val="17"/>
                <w:szCs w:val="17"/>
              </w:rPr>
            </w:pPr>
            <w:r w:rsidRPr="007E5B29">
              <w:rPr>
                <w:rFonts w:ascii="Candara" w:hAnsi="Candara"/>
                <w:sz w:val="17"/>
                <w:szCs w:val="17"/>
              </w:rPr>
              <w:t>Código de destino</w:t>
            </w:r>
          </w:p>
        </w:tc>
        <w:tc>
          <w:tcPr>
            <w:tcW w:w="1843" w:type="dxa"/>
            <w:tcBorders>
              <w:top w:val="single" w:sz="12" w:space="0" w:color="000000"/>
            </w:tcBorders>
            <w:vAlign w:val="center"/>
          </w:tcPr>
          <w:p w14:paraId="07DDBFB2" w14:textId="77777777" w:rsidR="00024329" w:rsidRPr="007E5B29" w:rsidRDefault="00024329">
            <w:pPr>
              <w:jc w:val="center"/>
              <w:rPr>
                <w:rFonts w:ascii="Candara" w:hAnsi="Candara"/>
                <w:sz w:val="17"/>
                <w:szCs w:val="17"/>
              </w:rPr>
            </w:pPr>
            <w:r w:rsidRPr="007E5B29">
              <w:rPr>
                <w:rFonts w:ascii="Candara" w:hAnsi="Candara"/>
                <w:sz w:val="17"/>
                <w:szCs w:val="17"/>
              </w:rPr>
              <w:t>Denominación Asignatura</w:t>
            </w:r>
          </w:p>
          <w:p w14:paraId="610FCBD4" w14:textId="77777777" w:rsidR="00024329" w:rsidRPr="007E5B29" w:rsidRDefault="00024329">
            <w:pPr>
              <w:jc w:val="center"/>
              <w:rPr>
                <w:rFonts w:ascii="Candara" w:hAnsi="Candara"/>
                <w:sz w:val="17"/>
                <w:szCs w:val="17"/>
              </w:rPr>
            </w:pPr>
            <w:r w:rsidRPr="007E5B29">
              <w:rPr>
                <w:rFonts w:ascii="Candara" w:hAnsi="Candara"/>
                <w:sz w:val="17"/>
                <w:szCs w:val="17"/>
              </w:rPr>
              <w:t>en Universidad de destino</w:t>
            </w:r>
          </w:p>
        </w:tc>
        <w:tc>
          <w:tcPr>
            <w:tcW w:w="567" w:type="dxa"/>
            <w:tcBorders>
              <w:top w:val="single" w:sz="12" w:space="0" w:color="000000"/>
            </w:tcBorders>
            <w:vAlign w:val="center"/>
          </w:tcPr>
          <w:p w14:paraId="360B7EC0" w14:textId="77777777" w:rsidR="00514981" w:rsidRPr="007E5B29" w:rsidRDefault="00024329">
            <w:pPr>
              <w:jc w:val="center"/>
              <w:rPr>
                <w:rFonts w:ascii="Candara" w:hAnsi="Candara"/>
                <w:sz w:val="17"/>
                <w:szCs w:val="17"/>
              </w:rPr>
            </w:pPr>
            <w:r w:rsidRPr="007E5B29">
              <w:rPr>
                <w:rFonts w:ascii="Candara" w:hAnsi="Candara"/>
                <w:sz w:val="17"/>
                <w:szCs w:val="17"/>
              </w:rPr>
              <w:t>Tipo</w:t>
            </w:r>
          </w:p>
          <w:p w14:paraId="720A5374" w14:textId="77777777" w:rsidR="00024329" w:rsidRPr="007E5B29" w:rsidRDefault="00024329">
            <w:pPr>
              <w:jc w:val="center"/>
              <w:rPr>
                <w:rFonts w:ascii="Candara" w:hAnsi="Candara"/>
                <w:sz w:val="17"/>
                <w:szCs w:val="17"/>
              </w:rPr>
            </w:pPr>
            <w:r w:rsidRPr="007E5B29">
              <w:rPr>
                <w:rFonts w:ascii="Candara" w:hAnsi="Candara"/>
                <w:sz w:val="17"/>
                <w:szCs w:val="17"/>
              </w:rPr>
              <w:t>*</w:t>
            </w:r>
          </w:p>
        </w:tc>
        <w:tc>
          <w:tcPr>
            <w:tcW w:w="851" w:type="dxa"/>
            <w:tcBorders>
              <w:top w:val="single" w:sz="12" w:space="0" w:color="000000"/>
            </w:tcBorders>
            <w:vAlign w:val="center"/>
          </w:tcPr>
          <w:p w14:paraId="113082D4" w14:textId="77777777" w:rsidR="00024329" w:rsidRPr="007E5B29" w:rsidRDefault="00024329">
            <w:pPr>
              <w:jc w:val="center"/>
              <w:rPr>
                <w:rFonts w:ascii="Candara" w:hAnsi="Candara"/>
                <w:sz w:val="17"/>
                <w:szCs w:val="17"/>
              </w:rPr>
            </w:pPr>
            <w:r w:rsidRPr="007E5B29">
              <w:rPr>
                <w:rFonts w:ascii="Candara" w:hAnsi="Candara"/>
                <w:sz w:val="17"/>
                <w:szCs w:val="17"/>
              </w:rPr>
              <w:t>Nº de créditos</w:t>
            </w:r>
          </w:p>
        </w:tc>
        <w:tc>
          <w:tcPr>
            <w:tcW w:w="850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0D17B1E5" w14:textId="77777777" w:rsidR="00024329" w:rsidRPr="007E5B29" w:rsidRDefault="00514981">
            <w:pPr>
              <w:jc w:val="center"/>
              <w:rPr>
                <w:rFonts w:ascii="Candara" w:hAnsi="Candara"/>
                <w:sz w:val="17"/>
                <w:szCs w:val="17"/>
              </w:rPr>
            </w:pPr>
            <w:r w:rsidRPr="007E5B29">
              <w:rPr>
                <w:rFonts w:ascii="Candara" w:hAnsi="Candara"/>
                <w:sz w:val="17"/>
                <w:szCs w:val="17"/>
              </w:rPr>
              <w:t>Perí</w:t>
            </w:r>
            <w:r w:rsidR="00024329" w:rsidRPr="007E5B29">
              <w:rPr>
                <w:rFonts w:ascii="Candara" w:hAnsi="Candara"/>
                <w:sz w:val="17"/>
                <w:szCs w:val="17"/>
              </w:rPr>
              <w:t>odo de estudio</w:t>
            </w:r>
          </w:p>
        </w:tc>
      </w:tr>
      <w:tr w:rsidR="00024329" w:rsidRPr="007E5B29" w14:paraId="03F4C6F8" w14:textId="77777777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709" w:type="dxa"/>
            <w:tcBorders>
              <w:left w:val="single" w:sz="12" w:space="0" w:color="000000"/>
            </w:tcBorders>
          </w:tcPr>
          <w:p w14:paraId="4C0568AE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2037" w:type="dxa"/>
          </w:tcPr>
          <w:p w14:paraId="068DA671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515" w:type="dxa"/>
          </w:tcPr>
          <w:p w14:paraId="0336FE9E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right w:val="nil"/>
            </w:tcBorders>
          </w:tcPr>
          <w:p w14:paraId="6FD2A466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7EF9D550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709" w:type="dxa"/>
            <w:tcBorders>
              <w:left w:val="nil"/>
            </w:tcBorders>
          </w:tcPr>
          <w:p w14:paraId="5179635C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1843" w:type="dxa"/>
          </w:tcPr>
          <w:p w14:paraId="38E59FA8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567" w:type="dxa"/>
          </w:tcPr>
          <w:p w14:paraId="5C2AC4B3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1" w:type="dxa"/>
          </w:tcPr>
          <w:p w14:paraId="6FC8EA9B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14:paraId="09DD2583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</w:tr>
      <w:tr w:rsidR="00024329" w:rsidRPr="007E5B29" w14:paraId="36A8EC0C" w14:textId="77777777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709" w:type="dxa"/>
            <w:tcBorders>
              <w:left w:val="single" w:sz="12" w:space="0" w:color="000000"/>
            </w:tcBorders>
          </w:tcPr>
          <w:p w14:paraId="6081CA4B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2037" w:type="dxa"/>
          </w:tcPr>
          <w:p w14:paraId="6E3A93E8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515" w:type="dxa"/>
          </w:tcPr>
          <w:p w14:paraId="5849245D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right w:val="nil"/>
            </w:tcBorders>
          </w:tcPr>
          <w:p w14:paraId="0904F202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1DC4F19F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709" w:type="dxa"/>
            <w:tcBorders>
              <w:left w:val="nil"/>
            </w:tcBorders>
          </w:tcPr>
          <w:p w14:paraId="277631C3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1843" w:type="dxa"/>
          </w:tcPr>
          <w:p w14:paraId="7C5FC6E0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567" w:type="dxa"/>
          </w:tcPr>
          <w:p w14:paraId="015D72B2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1" w:type="dxa"/>
          </w:tcPr>
          <w:p w14:paraId="7905B8C1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14:paraId="6B8DB6C1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</w:tr>
      <w:tr w:rsidR="00024329" w:rsidRPr="007E5B29" w14:paraId="7A25F79F" w14:textId="77777777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709" w:type="dxa"/>
            <w:tcBorders>
              <w:left w:val="single" w:sz="12" w:space="0" w:color="000000"/>
            </w:tcBorders>
          </w:tcPr>
          <w:p w14:paraId="09744B6D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2037" w:type="dxa"/>
          </w:tcPr>
          <w:p w14:paraId="4D7E3784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515" w:type="dxa"/>
          </w:tcPr>
          <w:p w14:paraId="7E248F27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right w:val="nil"/>
            </w:tcBorders>
          </w:tcPr>
          <w:p w14:paraId="5B94C0F4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74BB3F28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709" w:type="dxa"/>
            <w:tcBorders>
              <w:left w:val="nil"/>
            </w:tcBorders>
          </w:tcPr>
          <w:p w14:paraId="4E72DEA9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1843" w:type="dxa"/>
          </w:tcPr>
          <w:p w14:paraId="27D4E06C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567" w:type="dxa"/>
          </w:tcPr>
          <w:p w14:paraId="2CB25FB5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1" w:type="dxa"/>
          </w:tcPr>
          <w:p w14:paraId="520E7FBD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14:paraId="11475F76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</w:tr>
      <w:tr w:rsidR="00024329" w:rsidRPr="007E5B29" w14:paraId="59018553" w14:textId="77777777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709" w:type="dxa"/>
            <w:tcBorders>
              <w:left w:val="single" w:sz="12" w:space="0" w:color="000000"/>
            </w:tcBorders>
          </w:tcPr>
          <w:p w14:paraId="1D999316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2037" w:type="dxa"/>
          </w:tcPr>
          <w:p w14:paraId="27AC8471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515" w:type="dxa"/>
          </w:tcPr>
          <w:p w14:paraId="2061A78A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right w:val="nil"/>
            </w:tcBorders>
          </w:tcPr>
          <w:p w14:paraId="5D650D5B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08BE4D0E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709" w:type="dxa"/>
            <w:tcBorders>
              <w:left w:val="nil"/>
            </w:tcBorders>
          </w:tcPr>
          <w:p w14:paraId="079EC245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1843" w:type="dxa"/>
          </w:tcPr>
          <w:p w14:paraId="708F7CAC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567" w:type="dxa"/>
          </w:tcPr>
          <w:p w14:paraId="4BAEC7BF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1" w:type="dxa"/>
          </w:tcPr>
          <w:p w14:paraId="0B31CE92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14:paraId="10CE64E6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</w:tr>
      <w:tr w:rsidR="00024329" w:rsidRPr="007E5B29" w14:paraId="6413CD86" w14:textId="77777777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709" w:type="dxa"/>
            <w:tcBorders>
              <w:left w:val="single" w:sz="12" w:space="0" w:color="000000"/>
            </w:tcBorders>
          </w:tcPr>
          <w:p w14:paraId="2A649CB7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2037" w:type="dxa"/>
          </w:tcPr>
          <w:p w14:paraId="70DCF0F8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515" w:type="dxa"/>
          </w:tcPr>
          <w:p w14:paraId="671547C9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right w:val="nil"/>
            </w:tcBorders>
          </w:tcPr>
          <w:p w14:paraId="366FE73A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7E06638C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709" w:type="dxa"/>
            <w:tcBorders>
              <w:left w:val="nil"/>
            </w:tcBorders>
          </w:tcPr>
          <w:p w14:paraId="5625FD00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1843" w:type="dxa"/>
          </w:tcPr>
          <w:p w14:paraId="0A67CEAE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567" w:type="dxa"/>
          </w:tcPr>
          <w:p w14:paraId="4B70AF58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1" w:type="dxa"/>
          </w:tcPr>
          <w:p w14:paraId="3D039D68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14:paraId="4EBA81D6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</w:tr>
      <w:tr w:rsidR="00024329" w:rsidRPr="007E5B29" w14:paraId="124C763F" w14:textId="77777777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709" w:type="dxa"/>
            <w:tcBorders>
              <w:left w:val="single" w:sz="12" w:space="0" w:color="000000"/>
            </w:tcBorders>
          </w:tcPr>
          <w:p w14:paraId="66C08543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2037" w:type="dxa"/>
          </w:tcPr>
          <w:p w14:paraId="02C557A6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515" w:type="dxa"/>
          </w:tcPr>
          <w:p w14:paraId="67C03BE4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right w:val="nil"/>
            </w:tcBorders>
          </w:tcPr>
          <w:p w14:paraId="54C689B3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5F9D69C6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709" w:type="dxa"/>
            <w:tcBorders>
              <w:left w:val="nil"/>
            </w:tcBorders>
          </w:tcPr>
          <w:p w14:paraId="34EFB14A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1843" w:type="dxa"/>
          </w:tcPr>
          <w:p w14:paraId="6A712DFC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567" w:type="dxa"/>
          </w:tcPr>
          <w:p w14:paraId="12FE0F0A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1" w:type="dxa"/>
          </w:tcPr>
          <w:p w14:paraId="3793BB17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14:paraId="397D2DA2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</w:tr>
      <w:tr w:rsidR="00024329" w:rsidRPr="007E5B29" w14:paraId="784C207E" w14:textId="77777777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709" w:type="dxa"/>
            <w:tcBorders>
              <w:left w:val="single" w:sz="12" w:space="0" w:color="000000"/>
            </w:tcBorders>
          </w:tcPr>
          <w:p w14:paraId="1A6112ED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2037" w:type="dxa"/>
          </w:tcPr>
          <w:p w14:paraId="191FBEE1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515" w:type="dxa"/>
          </w:tcPr>
          <w:p w14:paraId="71EA7ABA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right w:val="nil"/>
            </w:tcBorders>
          </w:tcPr>
          <w:p w14:paraId="4B732C3A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1C749440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709" w:type="dxa"/>
            <w:tcBorders>
              <w:left w:val="nil"/>
            </w:tcBorders>
          </w:tcPr>
          <w:p w14:paraId="3F68134C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1843" w:type="dxa"/>
          </w:tcPr>
          <w:p w14:paraId="16B91F5B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567" w:type="dxa"/>
          </w:tcPr>
          <w:p w14:paraId="56F4AA3E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1" w:type="dxa"/>
          </w:tcPr>
          <w:p w14:paraId="0333F19B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14:paraId="7AC87C0E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</w:tr>
      <w:tr w:rsidR="00024329" w:rsidRPr="007E5B29" w14:paraId="3037CFEA" w14:textId="77777777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709" w:type="dxa"/>
            <w:tcBorders>
              <w:left w:val="single" w:sz="12" w:space="0" w:color="000000"/>
            </w:tcBorders>
          </w:tcPr>
          <w:p w14:paraId="1B8778D6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2037" w:type="dxa"/>
          </w:tcPr>
          <w:p w14:paraId="37337558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515" w:type="dxa"/>
          </w:tcPr>
          <w:p w14:paraId="4C29955F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right w:val="nil"/>
            </w:tcBorders>
          </w:tcPr>
          <w:p w14:paraId="725446A2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2626AEFD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709" w:type="dxa"/>
            <w:tcBorders>
              <w:left w:val="nil"/>
            </w:tcBorders>
          </w:tcPr>
          <w:p w14:paraId="3513D662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1843" w:type="dxa"/>
          </w:tcPr>
          <w:p w14:paraId="55144976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567" w:type="dxa"/>
          </w:tcPr>
          <w:p w14:paraId="0653283C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1" w:type="dxa"/>
          </w:tcPr>
          <w:p w14:paraId="3F3B3CA5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14:paraId="5E925E48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</w:tr>
      <w:tr w:rsidR="00024329" w:rsidRPr="007E5B29" w14:paraId="5499BA24" w14:textId="77777777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709" w:type="dxa"/>
            <w:tcBorders>
              <w:left w:val="single" w:sz="12" w:space="0" w:color="000000"/>
            </w:tcBorders>
          </w:tcPr>
          <w:p w14:paraId="68302317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2037" w:type="dxa"/>
          </w:tcPr>
          <w:p w14:paraId="19BF1674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515" w:type="dxa"/>
          </w:tcPr>
          <w:p w14:paraId="52CD2599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right w:val="nil"/>
            </w:tcBorders>
          </w:tcPr>
          <w:p w14:paraId="23284709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14:paraId="5B39DFB0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709" w:type="dxa"/>
            <w:tcBorders>
              <w:left w:val="nil"/>
            </w:tcBorders>
          </w:tcPr>
          <w:p w14:paraId="56473E59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1843" w:type="dxa"/>
          </w:tcPr>
          <w:p w14:paraId="062FCD41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567" w:type="dxa"/>
          </w:tcPr>
          <w:p w14:paraId="72E1DFD2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1" w:type="dxa"/>
          </w:tcPr>
          <w:p w14:paraId="5E5477BE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right w:val="single" w:sz="12" w:space="0" w:color="000000"/>
            </w:tcBorders>
          </w:tcPr>
          <w:p w14:paraId="6982A8FC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</w:tr>
      <w:tr w:rsidR="00024329" w:rsidRPr="007E5B29" w14:paraId="7334208A" w14:textId="77777777">
        <w:tblPrEx>
          <w:tblCellMar>
            <w:top w:w="0" w:type="dxa"/>
            <w:bottom w:w="0" w:type="dxa"/>
          </w:tblCellMar>
        </w:tblPrEx>
        <w:trPr>
          <w:cantSplit/>
          <w:trHeight w:val="397"/>
        </w:trPr>
        <w:tc>
          <w:tcPr>
            <w:tcW w:w="709" w:type="dxa"/>
            <w:tcBorders>
              <w:left w:val="single" w:sz="12" w:space="0" w:color="000000"/>
              <w:bottom w:val="single" w:sz="12" w:space="0" w:color="000000"/>
            </w:tcBorders>
          </w:tcPr>
          <w:p w14:paraId="2886D4D1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2037" w:type="dxa"/>
            <w:tcBorders>
              <w:bottom w:val="single" w:sz="12" w:space="0" w:color="000000"/>
            </w:tcBorders>
          </w:tcPr>
          <w:p w14:paraId="579F1251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515" w:type="dxa"/>
            <w:tcBorders>
              <w:bottom w:val="single" w:sz="12" w:space="0" w:color="000000"/>
            </w:tcBorders>
          </w:tcPr>
          <w:p w14:paraId="0C8E96B4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bottom w:val="single" w:sz="12" w:space="0" w:color="000000"/>
              <w:right w:val="nil"/>
            </w:tcBorders>
          </w:tcPr>
          <w:p w14:paraId="553832BC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</w:tcPr>
          <w:p w14:paraId="67FF2ABD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709" w:type="dxa"/>
            <w:tcBorders>
              <w:left w:val="nil"/>
              <w:bottom w:val="single" w:sz="12" w:space="0" w:color="000000"/>
            </w:tcBorders>
          </w:tcPr>
          <w:p w14:paraId="431789B3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1843" w:type="dxa"/>
            <w:tcBorders>
              <w:bottom w:val="single" w:sz="12" w:space="0" w:color="000000"/>
            </w:tcBorders>
          </w:tcPr>
          <w:p w14:paraId="790A6739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567" w:type="dxa"/>
            <w:tcBorders>
              <w:bottom w:val="single" w:sz="12" w:space="0" w:color="000000"/>
            </w:tcBorders>
          </w:tcPr>
          <w:p w14:paraId="1F26F5B0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1" w:type="dxa"/>
            <w:tcBorders>
              <w:bottom w:val="single" w:sz="12" w:space="0" w:color="000000"/>
            </w:tcBorders>
          </w:tcPr>
          <w:p w14:paraId="34AC1DB5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  <w:tc>
          <w:tcPr>
            <w:tcW w:w="850" w:type="dxa"/>
            <w:tcBorders>
              <w:bottom w:val="single" w:sz="12" w:space="0" w:color="000000"/>
              <w:right w:val="single" w:sz="12" w:space="0" w:color="000000"/>
            </w:tcBorders>
          </w:tcPr>
          <w:p w14:paraId="49FC6825" w14:textId="77777777" w:rsidR="00024329" w:rsidRPr="007E5B29" w:rsidRDefault="00024329">
            <w:pPr>
              <w:rPr>
                <w:rFonts w:ascii="Candara" w:hAnsi="Candara"/>
                <w:sz w:val="20"/>
              </w:rPr>
            </w:pPr>
          </w:p>
        </w:tc>
      </w:tr>
    </w:tbl>
    <w:p w14:paraId="31D14AD1" w14:textId="77777777" w:rsidR="00024329" w:rsidRPr="007E5B29" w:rsidRDefault="00024329">
      <w:pPr>
        <w:ind w:left="142" w:right="-994"/>
        <w:rPr>
          <w:rFonts w:ascii="Candara" w:hAnsi="Candara"/>
          <w:b/>
          <w:sz w:val="16"/>
          <w:szCs w:val="16"/>
        </w:rPr>
      </w:pPr>
      <w:r w:rsidRPr="007E5B29">
        <w:rPr>
          <w:rFonts w:ascii="Candara" w:hAnsi="Candara"/>
          <w:b/>
          <w:sz w:val="16"/>
          <w:szCs w:val="16"/>
        </w:rPr>
        <w:t xml:space="preserve">* T (Troncal); O (Obligatoria de Universidad); </w:t>
      </w:r>
      <w:proofErr w:type="spellStart"/>
      <w:r w:rsidRPr="007E5B29">
        <w:rPr>
          <w:rFonts w:ascii="Candara" w:hAnsi="Candara"/>
          <w:b/>
          <w:sz w:val="16"/>
          <w:szCs w:val="16"/>
        </w:rPr>
        <w:t>Op</w:t>
      </w:r>
      <w:proofErr w:type="spellEnd"/>
      <w:r w:rsidRPr="007E5B29">
        <w:rPr>
          <w:rFonts w:ascii="Candara" w:hAnsi="Candara"/>
          <w:b/>
          <w:sz w:val="16"/>
          <w:szCs w:val="16"/>
        </w:rPr>
        <w:t xml:space="preserve"> (Optativa); </w:t>
      </w:r>
      <w:proofErr w:type="spellStart"/>
      <w:r w:rsidR="000B7FC5" w:rsidRPr="007E5B29">
        <w:rPr>
          <w:rFonts w:ascii="Candara" w:hAnsi="Candara"/>
          <w:b/>
          <w:sz w:val="16"/>
          <w:szCs w:val="16"/>
        </w:rPr>
        <w:t>Fb</w:t>
      </w:r>
      <w:proofErr w:type="spellEnd"/>
      <w:r w:rsidR="000B7FC5" w:rsidRPr="007E5B29">
        <w:rPr>
          <w:rFonts w:ascii="Candara" w:hAnsi="Candara"/>
          <w:b/>
          <w:sz w:val="16"/>
          <w:szCs w:val="16"/>
        </w:rPr>
        <w:t xml:space="preserve"> (Formación básica)</w:t>
      </w:r>
    </w:p>
    <w:p w14:paraId="452FF0FE" w14:textId="77777777" w:rsidR="00024329" w:rsidRPr="007E5B29" w:rsidRDefault="00024329">
      <w:pPr>
        <w:ind w:left="142" w:right="-994"/>
        <w:rPr>
          <w:rFonts w:ascii="Candara" w:hAnsi="Candara"/>
          <w:sz w:val="20"/>
        </w:rPr>
      </w:pPr>
    </w:p>
    <w:tbl>
      <w:tblPr>
        <w:tblW w:w="0" w:type="auto"/>
        <w:tblInd w:w="21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024329" w:rsidRPr="007E5B29" w14:paraId="50F25291" w14:textId="77777777">
        <w:tblPrEx>
          <w:tblCellMar>
            <w:top w:w="0" w:type="dxa"/>
            <w:bottom w:w="0" w:type="dxa"/>
          </w:tblCellMar>
        </w:tblPrEx>
        <w:trPr>
          <w:cantSplit/>
          <w:trHeight w:val="743"/>
        </w:trPr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D1B89" w14:textId="77777777" w:rsidR="00024329" w:rsidRPr="007E5B29" w:rsidRDefault="00024329">
            <w:pPr>
              <w:ind w:left="142" w:right="-994"/>
              <w:rPr>
                <w:rFonts w:ascii="Candara" w:hAnsi="Candara"/>
                <w:sz w:val="20"/>
              </w:rPr>
            </w:pPr>
            <w:r w:rsidRPr="007E5B29">
              <w:rPr>
                <w:rFonts w:ascii="Candara" w:hAnsi="Candara"/>
                <w:sz w:val="20"/>
              </w:rPr>
              <w:t>Firma del Estudiante:</w:t>
            </w: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639C0" w14:textId="77777777" w:rsidR="00024329" w:rsidRPr="007E5B29" w:rsidRDefault="00024329">
            <w:pPr>
              <w:ind w:left="142" w:right="-994"/>
              <w:rPr>
                <w:rFonts w:ascii="Candara" w:hAnsi="Candara"/>
                <w:sz w:val="20"/>
              </w:rPr>
            </w:pPr>
            <w:r w:rsidRPr="007E5B29">
              <w:rPr>
                <w:rFonts w:ascii="Candara" w:hAnsi="Candara"/>
                <w:sz w:val="20"/>
              </w:rPr>
              <w:t>Fecha:</w:t>
            </w:r>
          </w:p>
        </w:tc>
      </w:tr>
    </w:tbl>
    <w:p w14:paraId="7B565A04" w14:textId="77777777" w:rsidR="00024329" w:rsidRPr="007E5B29" w:rsidRDefault="00024329">
      <w:pPr>
        <w:ind w:left="142" w:right="-994"/>
        <w:rPr>
          <w:rFonts w:ascii="Candara" w:hAnsi="Candara"/>
          <w:sz w:val="20"/>
        </w:rPr>
      </w:pPr>
    </w:p>
    <w:tbl>
      <w:tblPr>
        <w:tblW w:w="0" w:type="auto"/>
        <w:tblInd w:w="21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024329" w:rsidRPr="007E5B29" w14:paraId="09A327C2" w14:textId="77777777">
        <w:tblPrEx>
          <w:tblCellMar>
            <w:top w:w="0" w:type="dxa"/>
            <w:bottom w:w="0" w:type="dxa"/>
          </w:tblCellMar>
        </w:tblPrEx>
        <w:trPr>
          <w:cantSplit/>
          <w:trHeight w:val="692"/>
        </w:trPr>
        <w:tc>
          <w:tcPr>
            <w:tcW w:w="96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84763" w14:textId="77777777" w:rsidR="00024329" w:rsidRPr="007E5B29" w:rsidRDefault="00024329">
            <w:pPr>
              <w:pStyle w:val="Ttulo3"/>
              <w:rPr>
                <w:rFonts w:ascii="Candara" w:hAnsi="Candara"/>
                <w:sz w:val="20"/>
              </w:rPr>
            </w:pPr>
            <w:r w:rsidRPr="007E5B29">
              <w:rPr>
                <w:rFonts w:ascii="Candara" w:hAnsi="Candara"/>
                <w:sz w:val="20"/>
              </w:rPr>
              <w:t>Centro de origen</w:t>
            </w:r>
          </w:p>
          <w:p w14:paraId="3067653A" w14:textId="77777777" w:rsidR="00024329" w:rsidRPr="007E5B29" w:rsidRDefault="00024329">
            <w:pPr>
              <w:ind w:right="-994"/>
              <w:rPr>
                <w:rFonts w:ascii="Candara" w:hAnsi="Candara"/>
                <w:sz w:val="20"/>
              </w:rPr>
            </w:pPr>
            <w:r w:rsidRPr="007E5B29">
              <w:rPr>
                <w:rFonts w:ascii="Candara" w:hAnsi="Candara"/>
                <w:b/>
                <w:sz w:val="20"/>
              </w:rPr>
              <w:t xml:space="preserve"> </w:t>
            </w:r>
            <w:r w:rsidRPr="007E5B29">
              <w:rPr>
                <w:rFonts w:ascii="Candara" w:hAnsi="Candara"/>
                <w:sz w:val="20"/>
              </w:rPr>
              <w:t>Se aprueba el programa de estudios propuesto.</w:t>
            </w:r>
          </w:p>
        </w:tc>
      </w:tr>
      <w:tr w:rsidR="00024329" w:rsidRPr="007E5B29" w14:paraId="6306289B" w14:textId="77777777">
        <w:tblPrEx>
          <w:tblCellMar>
            <w:top w:w="0" w:type="dxa"/>
            <w:bottom w:w="0" w:type="dxa"/>
          </w:tblCellMar>
        </w:tblPrEx>
        <w:trPr>
          <w:cantSplit/>
          <w:trHeight w:val="793"/>
        </w:trPr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8EE1B" w14:textId="77777777" w:rsidR="00024329" w:rsidRPr="007E5B29" w:rsidRDefault="00024329">
            <w:pPr>
              <w:ind w:right="-994"/>
              <w:rPr>
                <w:rFonts w:ascii="Candara" w:hAnsi="Candara"/>
                <w:b/>
                <w:sz w:val="20"/>
              </w:rPr>
            </w:pPr>
            <w:r w:rsidRPr="007E5B29">
              <w:rPr>
                <w:rFonts w:ascii="Candara" w:hAnsi="Candara"/>
                <w:b/>
                <w:sz w:val="20"/>
              </w:rPr>
              <w:t>Firma del Coordinador:</w:t>
            </w: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3573A" w14:textId="77777777" w:rsidR="00024329" w:rsidRPr="007E5B29" w:rsidRDefault="00024329">
            <w:pPr>
              <w:ind w:right="-994"/>
              <w:rPr>
                <w:rFonts w:ascii="Candara" w:hAnsi="Candara"/>
                <w:b/>
                <w:sz w:val="20"/>
              </w:rPr>
            </w:pPr>
            <w:r w:rsidRPr="007E5B29">
              <w:rPr>
                <w:rFonts w:ascii="Candara" w:hAnsi="Candara"/>
                <w:b/>
                <w:sz w:val="20"/>
              </w:rPr>
              <w:t>Firma del Decano/</w:t>
            </w:r>
            <w:proofErr w:type="gramStart"/>
            <w:r w:rsidRPr="007E5B29">
              <w:rPr>
                <w:rFonts w:ascii="Candara" w:hAnsi="Candara"/>
                <w:b/>
                <w:sz w:val="20"/>
              </w:rPr>
              <w:t>Director</w:t>
            </w:r>
            <w:proofErr w:type="gramEnd"/>
            <w:r w:rsidRPr="007E5B29">
              <w:rPr>
                <w:rFonts w:ascii="Candara" w:hAnsi="Candara"/>
                <w:b/>
                <w:sz w:val="20"/>
              </w:rPr>
              <w:t>:</w:t>
            </w:r>
          </w:p>
        </w:tc>
      </w:tr>
      <w:tr w:rsidR="00024329" w:rsidRPr="007E5B29" w14:paraId="34B04887" w14:textId="77777777">
        <w:tblPrEx>
          <w:tblCellMar>
            <w:top w:w="0" w:type="dxa"/>
            <w:bottom w:w="0" w:type="dxa"/>
          </w:tblCellMar>
        </w:tblPrEx>
        <w:trPr>
          <w:cantSplit/>
          <w:trHeight w:val="418"/>
        </w:trPr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50A8A8" w14:textId="77777777" w:rsidR="00024329" w:rsidRPr="007E5B29" w:rsidRDefault="00024329">
            <w:pPr>
              <w:pStyle w:val="Ttulo4"/>
              <w:ind w:left="0"/>
              <w:rPr>
                <w:rFonts w:ascii="Candara" w:hAnsi="Candara"/>
                <w:sz w:val="20"/>
              </w:rPr>
            </w:pPr>
            <w:r w:rsidRPr="007E5B29">
              <w:rPr>
                <w:rFonts w:ascii="Candara" w:hAnsi="Candara"/>
                <w:sz w:val="20"/>
              </w:rPr>
              <w:t>Fecha:                 /       /</w:t>
            </w: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6339E0" w14:textId="77777777" w:rsidR="00024329" w:rsidRPr="007E5B29" w:rsidRDefault="00024329">
            <w:pPr>
              <w:ind w:right="-994"/>
              <w:rPr>
                <w:rFonts w:ascii="Candara" w:hAnsi="Candara"/>
                <w:b/>
                <w:sz w:val="20"/>
              </w:rPr>
            </w:pPr>
            <w:r w:rsidRPr="007E5B29">
              <w:rPr>
                <w:rFonts w:ascii="Candara" w:hAnsi="Candara"/>
                <w:b/>
                <w:sz w:val="20"/>
              </w:rPr>
              <w:t>Fecha:                 /       /</w:t>
            </w:r>
          </w:p>
        </w:tc>
      </w:tr>
    </w:tbl>
    <w:p w14:paraId="69DB2A26" w14:textId="77777777" w:rsidR="00024329" w:rsidRPr="007E5B29" w:rsidRDefault="00024329">
      <w:pPr>
        <w:ind w:right="-994"/>
        <w:rPr>
          <w:rFonts w:ascii="Candara" w:hAnsi="Candara"/>
          <w:sz w:val="20"/>
        </w:rPr>
      </w:pPr>
    </w:p>
    <w:tbl>
      <w:tblPr>
        <w:tblW w:w="0" w:type="auto"/>
        <w:tblInd w:w="21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024329" w:rsidRPr="007E5B29" w14:paraId="3CC5A953" w14:textId="77777777">
        <w:tblPrEx>
          <w:tblCellMar>
            <w:top w:w="0" w:type="dxa"/>
            <w:bottom w:w="0" w:type="dxa"/>
          </w:tblCellMar>
        </w:tblPrEx>
        <w:trPr>
          <w:cantSplit/>
          <w:trHeight w:val="692"/>
        </w:trPr>
        <w:tc>
          <w:tcPr>
            <w:tcW w:w="964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CDC1C" w14:textId="77777777" w:rsidR="00024329" w:rsidRPr="007E5B29" w:rsidRDefault="00024329">
            <w:pPr>
              <w:pStyle w:val="Ttulo3"/>
              <w:rPr>
                <w:rFonts w:ascii="Candara" w:hAnsi="Candara"/>
                <w:sz w:val="20"/>
              </w:rPr>
            </w:pPr>
            <w:r w:rsidRPr="007E5B29">
              <w:rPr>
                <w:rFonts w:ascii="Candara" w:hAnsi="Candara"/>
                <w:sz w:val="20"/>
              </w:rPr>
              <w:lastRenderedPageBreak/>
              <w:t>Centro de destino</w:t>
            </w:r>
          </w:p>
          <w:p w14:paraId="74C4CBA7" w14:textId="77777777" w:rsidR="00024329" w:rsidRPr="007E5B29" w:rsidRDefault="00024329">
            <w:pPr>
              <w:ind w:right="-994"/>
              <w:rPr>
                <w:rFonts w:ascii="Candara" w:hAnsi="Candara"/>
                <w:sz w:val="20"/>
              </w:rPr>
            </w:pPr>
            <w:r w:rsidRPr="007E5B29">
              <w:rPr>
                <w:rFonts w:ascii="Candara" w:hAnsi="Candara"/>
                <w:b/>
                <w:sz w:val="20"/>
              </w:rPr>
              <w:t xml:space="preserve"> </w:t>
            </w:r>
            <w:r w:rsidRPr="007E5B29">
              <w:rPr>
                <w:rFonts w:ascii="Candara" w:hAnsi="Candara"/>
                <w:sz w:val="20"/>
              </w:rPr>
              <w:t>Se aprueba el programa de estudios propuesto.</w:t>
            </w:r>
          </w:p>
        </w:tc>
      </w:tr>
      <w:tr w:rsidR="00024329" w:rsidRPr="007E5B29" w14:paraId="720217EE" w14:textId="77777777">
        <w:tblPrEx>
          <w:tblCellMar>
            <w:top w:w="0" w:type="dxa"/>
            <w:bottom w:w="0" w:type="dxa"/>
          </w:tblCellMar>
        </w:tblPrEx>
        <w:trPr>
          <w:cantSplit/>
          <w:trHeight w:val="805"/>
        </w:trPr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D9F1C" w14:textId="77777777" w:rsidR="00024329" w:rsidRPr="007E5B29" w:rsidRDefault="00024329">
            <w:pPr>
              <w:ind w:right="-994"/>
              <w:rPr>
                <w:rFonts w:ascii="Candara" w:hAnsi="Candara"/>
                <w:b/>
                <w:sz w:val="20"/>
              </w:rPr>
            </w:pPr>
            <w:r w:rsidRPr="007E5B29">
              <w:rPr>
                <w:rFonts w:ascii="Candara" w:hAnsi="Candara"/>
                <w:b/>
                <w:sz w:val="20"/>
              </w:rPr>
              <w:t>El Coordinador:</w:t>
            </w:r>
          </w:p>
          <w:p w14:paraId="6DCDB35C" w14:textId="77777777" w:rsidR="00024329" w:rsidRPr="007E5B29" w:rsidRDefault="00024329">
            <w:pPr>
              <w:ind w:right="-994"/>
              <w:rPr>
                <w:rFonts w:ascii="Candara" w:hAnsi="Candara"/>
                <w:b/>
                <w:sz w:val="20"/>
              </w:rPr>
            </w:pPr>
          </w:p>
          <w:p w14:paraId="0766C77D" w14:textId="77777777" w:rsidR="00024329" w:rsidRPr="007E5B29" w:rsidRDefault="00024329">
            <w:pPr>
              <w:ind w:right="-994"/>
              <w:rPr>
                <w:rFonts w:ascii="Candara" w:hAnsi="Candara"/>
                <w:b/>
                <w:sz w:val="20"/>
              </w:rPr>
            </w:pPr>
          </w:p>
          <w:p w14:paraId="0CFFABA7" w14:textId="77777777" w:rsidR="00024329" w:rsidRPr="007E5B29" w:rsidRDefault="00024329">
            <w:pPr>
              <w:ind w:right="-994"/>
              <w:rPr>
                <w:rFonts w:ascii="Candara" w:hAnsi="Candara"/>
                <w:b/>
                <w:sz w:val="20"/>
              </w:rPr>
            </w:pPr>
            <w:proofErr w:type="gramStart"/>
            <w:r w:rsidRPr="007E5B29">
              <w:rPr>
                <w:rFonts w:ascii="Candara" w:hAnsi="Candara"/>
                <w:sz w:val="20"/>
              </w:rPr>
              <w:t>Fdo.:....................................................................</w:t>
            </w:r>
            <w:proofErr w:type="gramEnd"/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8E3B5" w14:textId="77777777" w:rsidR="00024329" w:rsidRPr="007E5B29" w:rsidRDefault="00024329">
            <w:pPr>
              <w:ind w:right="-994"/>
              <w:rPr>
                <w:rFonts w:ascii="Candara" w:hAnsi="Candara"/>
                <w:b/>
                <w:sz w:val="20"/>
              </w:rPr>
            </w:pPr>
            <w:r w:rsidRPr="007E5B29">
              <w:rPr>
                <w:rFonts w:ascii="Candara" w:hAnsi="Candara"/>
                <w:b/>
                <w:sz w:val="20"/>
              </w:rPr>
              <w:t>El Decano/</w:t>
            </w:r>
            <w:proofErr w:type="gramStart"/>
            <w:r w:rsidRPr="007E5B29">
              <w:rPr>
                <w:rFonts w:ascii="Candara" w:hAnsi="Candara"/>
                <w:b/>
                <w:sz w:val="20"/>
              </w:rPr>
              <w:t>Director</w:t>
            </w:r>
            <w:proofErr w:type="gramEnd"/>
            <w:r w:rsidRPr="007E5B29">
              <w:rPr>
                <w:rFonts w:ascii="Candara" w:hAnsi="Candara"/>
                <w:b/>
                <w:sz w:val="20"/>
              </w:rPr>
              <w:t>:</w:t>
            </w:r>
          </w:p>
          <w:p w14:paraId="1DF47FE1" w14:textId="77777777" w:rsidR="00024329" w:rsidRPr="007E5B29" w:rsidRDefault="00024329">
            <w:pPr>
              <w:ind w:right="-994"/>
              <w:rPr>
                <w:rFonts w:ascii="Candara" w:hAnsi="Candara"/>
                <w:b/>
                <w:sz w:val="20"/>
              </w:rPr>
            </w:pPr>
          </w:p>
          <w:p w14:paraId="47DAAE82" w14:textId="77777777" w:rsidR="00024329" w:rsidRPr="007E5B29" w:rsidRDefault="00024329">
            <w:pPr>
              <w:ind w:right="-994"/>
              <w:rPr>
                <w:rFonts w:ascii="Candara" w:hAnsi="Candara"/>
                <w:b/>
                <w:sz w:val="20"/>
              </w:rPr>
            </w:pPr>
          </w:p>
          <w:p w14:paraId="2B658DEA" w14:textId="77777777" w:rsidR="00024329" w:rsidRPr="007E5B29" w:rsidRDefault="00024329">
            <w:pPr>
              <w:ind w:right="-994"/>
              <w:rPr>
                <w:rFonts w:ascii="Candara" w:hAnsi="Candara"/>
                <w:b/>
                <w:sz w:val="20"/>
              </w:rPr>
            </w:pPr>
            <w:proofErr w:type="gramStart"/>
            <w:r w:rsidRPr="007E5B29">
              <w:rPr>
                <w:rFonts w:ascii="Candara" w:hAnsi="Candara"/>
                <w:sz w:val="20"/>
              </w:rPr>
              <w:t>Fdo.:....................................................................</w:t>
            </w:r>
            <w:proofErr w:type="gramEnd"/>
          </w:p>
        </w:tc>
      </w:tr>
      <w:tr w:rsidR="00024329" w:rsidRPr="007E5B29" w14:paraId="67B18678" w14:textId="77777777">
        <w:tblPrEx>
          <w:tblCellMar>
            <w:top w:w="0" w:type="dxa"/>
            <w:bottom w:w="0" w:type="dxa"/>
          </w:tblCellMar>
        </w:tblPrEx>
        <w:trPr>
          <w:cantSplit/>
          <w:trHeight w:val="418"/>
        </w:trPr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5D0211" w14:textId="77777777" w:rsidR="00024329" w:rsidRPr="007E5B29" w:rsidRDefault="00024329">
            <w:pPr>
              <w:pStyle w:val="Ttulo4"/>
              <w:ind w:left="0"/>
              <w:rPr>
                <w:rFonts w:ascii="Candara" w:hAnsi="Candara"/>
                <w:sz w:val="20"/>
              </w:rPr>
            </w:pPr>
            <w:r w:rsidRPr="007E5B29">
              <w:rPr>
                <w:rFonts w:ascii="Candara" w:hAnsi="Candara"/>
                <w:sz w:val="20"/>
              </w:rPr>
              <w:t>Fecha:                 /       /</w:t>
            </w: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522B6" w14:textId="77777777" w:rsidR="00024329" w:rsidRPr="007E5B29" w:rsidRDefault="00024329">
            <w:pPr>
              <w:ind w:right="-994"/>
              <w:rPr>
                <w:rFonts w:ascii="Candara" w:hAnsi="Candara"/>
                <w:b/>
                <w:sz w:val="20"/>
              </w:rPr>
            </w:pPr>
            <w:r w:rsidRPr="007E5B29">
              <w:rPr>
                <w:rFonts w:ascii="Candara" w:hAnsi="Candara"/>
                <w:b/>
                <w:sz w:val="20"/>
              </w:rPr>
              <w:t>Fecha:                 /       /</w:t>
            </w:r>
          </w:p>
        </w:tc>
      </w:tr>
    </w:tbl>
    <w:p w14:paraId="2080883B" w14:textId="77777777" w:rsidR="007E5B29" w:rsidRPr="00CB2B3E" w:rsidRDefault="006D1D15" w:rsidP="006D1D15">
      <w:pPr>
        <w:rPr>
          <w:rFonts w:ascii="Candara" w:hAnsi="Candara"/>
          <w:lang w:val="es-ES"/>
        </w:rPr>
      </w:pPr>
      <w:r w:rsidRPr="00CB2B3E">
        <w:rPr>
          <w:rFonts w:ascii="Candara" w:hAnsi="Candara"/>
          <w:lang w:val="es-ES"/>
        </w:rPr>
        <w:t xml:space="preserve"> </w:t>
      </w:r>
    </w:p>
    <w:p w14:paraId="7DF702B7" w14:textId="77777777" w:rsidR="00024329" w:rsidRPr="000826F1" w:rsidRDefault="00024329">
      <w:pPr>
        <w:spacing w:line="480" w:lineRule="auto"/>
        <w:ind w:right="-1"/>
        <w:jc w:val="center"/>
        <w:rPr>
          <w:lang w:val="es-ES"/>
        </w:rPr>
      </w:pPr>
    </w:p>
    <w:sectPr w:rsidR="00024329" w:rsidRPr="000826F1">
      <w:headerReference w:type="default" r:id="rId11"/>
      <w:pgSz w:w="11907" w:h="16840" w:code="9"/>
      <w:pgMar w:top="567" w:right="1134" w:bottom="567" w:left="1134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1648F5" w14:textId="77777777" w:rsidR="00026D60" w:rsidRDefault="00026D60">
      <w:r>
        <w:separator/>
      </w:r>
    </w:p>
  </w:endnote>
  <w:endnote w:type="continuationSeparator" w:id="0">
    <w:p w14:paraId="3CF54875" w14:textId="77777777" w:rsidR="00026D60" w:rsidRDefault="00026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metr231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EF91D2" w14:textId="77777777" w:rsidR="00026D60" w:rsidRDefault="00026D60">
      <w:r>
        <w:separator/>
      </w:r>
    </w:p>
  </w:footnote>
  <w:footnote w:type="continuationSeparator" w:id="0">
    <w:p w14:paraId="61244AAB" w14:textId="77777777" w:rsidR="00026D60" w:rsidRDefault="00026D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875980" w14:textId="77777777" w:rsidR="00024329" w:rsidRDefault="00024329">
    <w:pPr>
      <w:pStyle w:val="Encabezado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2AF44C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singleLevel"/>
    <w:tmpl w:val="00000000"/>
    <w:lvl w:ilvl="0">
      <w:start w:val="3"/>
      <w:numFmt w:val="bullet"/>
      <w:lvlText w:val="-"/>
      <w:lvlJc w:val="left"/>
      <w:pPr>
        <w:tabs>
          <w:tab w:val="num" w:pos="1060"/>
        </w:tabs>
        <w:ind w:left="1060" w:hanging="360"/>
      </w:pPr>
      <w:rPr>
        <w:rFonts w:ascii="Times New Roman" w:hAnsi="Times New Roman" w:hint="default"/>
      </w:rPr>
    </w:lvl>
  </w:abstractNum>
  <w:abstractNum w:abstractNumId="2" w15:restartNumberingAfterBreak="0">
    <w:nsid w:val="00000002"/>
    <w:multiLevelType w:val="singleLevel"/>
    <w:tmpl w:val="00000000"/>
    <w:lvl w:ilvl="0">
      <w:start w:val="1"/>
      <w:numFmt w:val="lowerLetter"/>
      <w:lvlText w:val="%1)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3" w15:restartNumberingAfterBreak="0">
    <w:nsid w:val="00000003"/>
    <w:multiLevelType w:val="singleLevel"/>
    <w:tmpl w:val="0C0A0011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00000000"/>
    <w:lvl w:ilvl="0">
      <w:start w:val="1"/>
      <w:numFmt w:val="lowerLetter"/>
      <w:lvlText w:val="%1)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5" w15:restartNumberingAfterBreak="0">
    <w:nsid w:val="00000005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0000007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</w:abstractNum>
  <w:abstractNum w:abstractNumId="7" w15:restartNumberingAfterBreak="0">
    <w:nsid w:val="013579B6"/>
    <w:multiLevelType w:val="hybridMultilevel"/>
    <w:tmpl w:val="06FEB8E4"/>
    <w:lvl w:ilvl="0">
      <w:start w:val="1"/>
      <w:numFmt w:val="decimal"/>
      <w:lvlText w:val="%1)"/>
      <w:lvlJc w:val="left"/>
      <w:pPr>
        <w:tabs>
          <w:tab w:val="num" w:pos="1429"/>
        </w:tabs>
        <w:ind w:left="1429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8" w15:restartNumberingAfterBreak="0">
    <w:nsid w:val="01735348"/>
    <w:multiLevelType w:val="hybridMultilevel"/>
    <w:tmpl w:val="44FE1E1A"/>
    <w:lvl w:ilvl="0" w:tplc="4D5C3670">
      <w:start w:val="1"/>
      <w:numFmt w:val="upperLetter"/>
      <w:lvlText w:val="%1)"/>
      <w:lvlJc w:val="left"/>
      <w:pPr>
        <w:tabs>
          <w:tab w:val="num" w:pos="1420"/>
        </w:tabs>
        <w:ind w:left="1420" w:hanging="360"/>
      </w:pPr>
      <w:rPr>
        <w:rFonts w:hint="default"/>
      </w:rPr>
    </w:lvl>
    <w:lvl w:ilvl="1" w:tplc="EE3E60F0">
      <w:start w:val="1"/>
      <w:numFmt w:val="decimal"/>
      <w:lvlText w:val="%2."/>
      <w:lvlJc w:val="left"/>
      <w:pPr>
        <w:tabs>
          <w:tab w:val="num" w:pos="2140"/>
        </w:tabs>
        <w:ind w:left="2140" w:hanging="360"/>
      </w:pPr>
      <w:rPr>
        <w:rFonts w:hint="default"/>
      </w:rPr>
    </w:lvl>
    <w:lvl w:ilvl="2" w:tplc="40162068">
      <w:start w:val="1"/>
      <w:numFmt w:val="lowerLetter"/>
      <w:lvlText w:val="%3)"/>
      <w:lvlJc w:val="left"/>
      <w:pPr>
        <w:tabs>
          <w:tab w:val="num" w:pos="3040"/>
        </w:tabs>
        <w:ind w:left="30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580"/>
        </w:tabs>
        <w:ind w:left="3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0"/>
        </w:tabs>
        <w:ind w:left="4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0"/>
        </w:tabs>
        <w:ind w:left="5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0"/>
        </w:tabs>
        <w:ind w:left="5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0"/>
        </w:tabs>
        <w:ind w:left="6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0"/>
        </w:tabs>
        <w:ind w:left="7180" w:hanging="180"/>
      </w:pPr>
    </w:lvl>
  </w:abstractNum>
  <w:abstractNum w:abstractNumId="9" w15:restartNumberingAfterBreak="0">
    <w:nsid w:val="1C6F7B2B"/>
    <w:multiLevelType w:val="hybridMultilevel"/>
    <w:tmpl w:val="F24A8890"/>
    <w:lvl w:ilvl="0">
      <w:start w:val="1"/>
      <w:numFmt w:val="upperLetter"/>
      <w:lvlText w:val="%1)"/>
      <w:lvlJc w:val="left"/>
      <w:pPr>
        <w:tabs>
          <w:tab w:val="num" w:pos="2138"/>
        </w:tabs>
        <w:ind w:left="2138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0" w15:restartNumberingAfterBreak="0">
    <w:nsid w:val="20785841"/>
    <w:multiLevelType w:val="multilevel"/>
    <w:tmpl w:val="DBEA3C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81"/>
        </w:tabs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62"/>
        </w:tabs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83"/>
        </w:tabs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164"/>
        </w:tabs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85"/>
        </w:tabs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566"/>
        </w:tabs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587"/>
        </w:tabs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968"/>
        </w:tabs>
        <w:ind w:left="1968" w:hanging="1800"/>
      </w:pPr>
      <w:rPr>
        <w:rFonts w:hint="default"/>
      </w:rPr>
    </w:lvl>
  </w:abstractNum>
  <w:abstractNum w:abstractNumId="11" w15:restartNumberingAfterBreak="0">
    <w:nsid w:val="20865DE7"/>
    <w:multiLevelType w:val="singleLevel"/>
    <w:tmpl w:val="6FA6A52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47C75F26"/>
    <w:multiLevelType w:val="hybridMultilevel"/>
    <w:tmpl w:val="A7001BDE"/>
    <w:lvl w:ilvl="0" w:tplc="D850EF68">
      <w:start w:val="10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F4685A">
      <w:start w:val="1"/>
      <w:numFmt w:val="decimal"/>
      <w:lvlText w:val="%2."/>
      <w:lvlJc w:val="left"/>
      <w:pPr>
        <w:tabs>
          <w:tab w:val="num" w:pos="1755"/>
        </w:tabs>
        <w:ind w:left="1755" w:hanging="675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A3A4F8F"/>
    <w:multiLevelType w:val="hybridMultilevel"/>
    <w:tmpl w:val="7FD2234A"/>
    <w:lvl w:ilvl="0" w:tplc="F19C7E3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3924730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B6ECF360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A2AC1D62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73924730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36F6E9A2">
      <w:start w:val="2"/>
      <w:numFmt w:val="upperLetter"/>
      <w:lvlText w:val="%6.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D2D6CD0"/>
    <w:multiLevelType w:val="hybridMultilevel"/>
    <w:tmpl w:val="857AF9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4743DF2"/>
    <w:multiLevelType w:val="hybridMultilevel"/>
    <w:tmpl w:val="4F4C8554"/>
    <w:lvl w:ilvl="0" w:tplc="08DA0E70">
      <w:start w:val="10"/>
      <w:numFmt w:val="upp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88229D8"/>
    <w:multiLevelType w:val="hybridMultilevel"/>
    <w:tmpl w:val="18B2C552"/>
    <w:lvl w:ilvl="0" w:tplc="8716F1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9D34E83"/>
    <w:multiLevelType w:val="hybridMultilevel"/>
    <w:tmpl w:val="821040B6"/>
    <w:lvl w:ilvl="0">
      <w:start w:val="1"/>
      <w:numFmt w:val="decimal"/>
      <w:lvlText w:val="%1)"/>
      <w:lvlJc w:val="left"/>
      <w:pPr>
        <w:tabs>
          <w:tab w:val="num" w:pos="1429"/>
        </w:tabs>
        <w:ind w:left="1429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8" w15:restartNumberingAfterBreak="0">
    <w:nsid w:val="5F6E4BBE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5FD81AD2"/>
    <w:multiLevelType w:val="hybridMultilevel"/>
    <w:tmpl w:val="3294A7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71665D"/>
    <w:multiLevelType w:val="hybridMultilevel"/>
    <w:tmpl w:val="A1D0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5A369E7"/>
    <w:multiLevelType w:val="hybridMultilevel"/>
    <w:tmpl w:val="19B69BA0"/>
    <w:lvl w:ilvl="0">
      <w:start w:val="1"/>
      <w:numFmt w:val="bullet"/>
      <w:lvlText w:val=""/>
      <w:lvlJc w:val="left"/>
      <w:pPr>
        <w:tabs>
          <w:tab w:val="num" w:pos="795"/>
        </w:tabs>
        <w:ind w:left="79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22" w15:restartNumberingAfterBreak="0">
    <w:nsid w:val="720A37DB"/>
    <w:multiLevelType w:val="hybridMultilevel"/>
    <w:tmpl w:val="F5BA69BE"/>
    <w:lvl w:ilvl="0">
      <w:start w:val="1"/>
      <w:numFmt w:val="upperLetter"/>
      <w:lvlText w:val="%1)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B250DE1"/>
    <w:multiLevelType w:val="hybridMultilevel"/>
    <w:tmpl w:val="661E0E14"/>
    <w:lvl w:ilvl="0">
      <w:start w:val="1"/>
      <w:numFmt w:val="lowerLetter"/>
      <w:lvlText w:val="%1)"/>
      <w:lvlJc w:val="left"/>
      <w:pPr>
        <w:tabs>
          <w:tab w:val="num" w:pos="2138"/>
        </w:tabs>
        <w:ind w:left="213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BD444FF"/>
    <w:multiLevelType w:val="hybridMultilevel"/>
    <w:tmpl w:val="FC8624D2"/>
    <w:lvl w:ilvl="0" w:tplc="8D989D9C">
      <w:start w:val="1"/>
      <w:numFmt w:val="upperLetter"/>
      <w:lvlText w:val="%1)"/>
      <w:lvlJc w:val="left"/>
      <w:pPr>
        <w:tabs>
          <w:tab w:val="num" w:pos="1420"/>
        </w:tabs>
        <w:ind w:left="1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40"/>
        </w:tabs>
        <w:ind w:left="2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0"/>
        </w:tabs>
        <w:ind w:left="2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0"/>
        </w:tabs>
        <w:ind w:left="3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0"/>
        </w:tabs>
        <w:ind w:left="4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0"/>
        </w:tabs>
        <w:ind w:left="5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0"/>
        </w:tabs>
        <w:ind w:left="5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0"/>
        </w:tabs>
        <w:ind w:left="6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0"/>
        </w:tabs>
        <w:ind w:left="7180" w:hanging="180"/>
      </w:pPr>
    </w:lvl>
  </w:abstractNum>
  <w:abstractNum w:abstractNumId="25" w15:restartNumberingAfterBreak="0">
    <w:nsid w:val="7E5B4E82"/>
    <w:multiLevelType w:val="hybridMultilevel"/>
    <w:tmpl w:val="8AE4C96C"/>
    <w:lvl w:ilvl="0" w:tplc="0C0A0019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2"/>
  </w:num>
  <w:num w:numId="5">
    <w:abstractNumId w:val="9"/>
  </w:num>
  <w:num w:numId="6">
    <w:abstractNumId w:val="2"/>
  </w:num>
  <w:num w:numId="7">
    <w:abstractNumId w:val="3"/>
  </w:num>
  <w:num w:numId="8">
    <w:abstractNumId w:val="4"/>
  </w:num>
  <w:num w:numId="9">
    <w:abstractNumId w:val="23"/>
  </w:num>
  <w:num w:numId="10">
    <w:abstractNumId w:val="19"/>
  </w:num>
  <w:num w:numId="11">
    <w:abstractNumId w:val="21"/>
  </w:num>
  <w:num w:numId="12">
    <w:abstractNumId w:val="20"/>
  </w:num>
  <w:num w:numId="13">
    <w:abstractNumId w:val="14"/>
  </w:num>
  <w:num w:numId="14">
    <w:abstractNumId w:val="17"/>
  </w:num>
  <w:num w:numId="15">
    <w:abstractNumId w:val="7"/>
  </w:num>
  <w:num w:numId="16">
    <w:abstractNumId w:val="11"/>
  </w:num>
  <w:num w:numId="17">
    <w:abstractNumId w:val="18"/>
  </w:num>
  <w:num w:numId="18">
    <w:abstractNumId w:val="24"/>
  </w:num>
  <w:num w:numId="19">
    <w:abstractNumId w:val="8"/>
  </w:num>
  <w:num w:numId="20">
    <w:abstractNumId w:val="13"/>
  </w:num>
  <w:num w:numId="21">
    <w:abstractNumId w:val="15"/>
  </w:num>
  <w:num w:numId="22">
    <w:abstractNumId w:val="12"/>
  </w:num>
  <w:num w:numId="23">
    <w:abstractNumId w:val="16"/>
  </w:num>
  <w:num w:numId="24">
    <w:abstractNumId w:val="10"/>
  </w:num>
  <w:num w:numId="25">
    <w:abstractNumId w:val="25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F0"/>
    <w:rsid w:val="00024329"/>
    <w:rsid w:val="00026D60"/>
    <w:rsid w:val="000436BB"/>
    <w:rsid w:val="000826F1"/>
    <w:rsid w:val="000B7FC5"/>
    <w:rsid w:val="000D2AA0"/>
    <w:rsid w:val="001264B7"/>
    <w:rsid w:val="001641A6"/>
    <w:rsid w:val="00197148"/>
    <w:rsid w:val="00303CEA"/>
    <w:rsid w:val="003158BD"/>
    <w:rsid w:val="00345D54"/>
    <w:rsid w:val="00414CF7"/>
    <w:rsid w:val="004533DD"/>
    <w:rsid w:val="0046718E"/>
    <w:rsid w:val="00514981"/>
    <w:rsid w:val="005404F5"/>
    <w:rsid w:val="00540FBC"/>
    <w:rsid w:val="005777A4"/>
    <w:rsid w:val="006218D8"/>
    <w:rsid w:val="00630082"/>
    <w:rsid w:val="00633D8F"/>
    <w:rsid w:val="006612AA"/>
    <w:rsid w:val="006D1D15"/>
    <w:rsid w:val="00777866"/>
    <w:rsid w:val="007C75C1"/>
    <w:rsid w:val="007E5B29"/>
    <w:rsid w:val="00891CCC"/>
    <w:rsid w:val="0089561A"/>
    <w:rsid w:val="009B20BE"/>
    <w:rsid w:val="009B5D31"/>
    <w:rsid w:val="009C62F0"/>
    <w:rsid w:val="009F0A96"/>
    <w:rsid w:val="00A16748"/>
    <w:rsid w:val="00A912DA"/>
    <w:rsid w:val="00AD002C"/>
    <w:rsid w:val="00AD2638"/>
    <w:rsid w:val="00CE22AB"/>
    <w:rsid w:val="00D353ED"/>
    <w:rsid w:val="00D87D71"/>
    <w:rsid w:val="00D92C50"/>
    <w:rsid w:val="00DA2E5D"/>
    <w:rsid w:val="00E0045F"/>
    <w:rsid w:val="00E25869"/>
    <w:rsid w:val="00E36EB7"/>
    <w:rsid w:val="00E461CF"/>
    <w:rsid w:val="00EB34CB"/>
    <w:rsid w:val="00ED02FE"/>
    <w:rsid w:val="00F20BA3"/>
    <w:rsid w:val="00F2175A"/>
    <w:rsid w:val="00F36CA2"/>
    <w:rsid w:val="00F51531"/>
    <w:rsid w:val="00F71CFB"/>
    <w:rsid w:val="00F80B63"/>
    <w:rsid w:val="00FD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4:docId w14:val="53777D49"/>
  <w15:chartTrackingRefBased/>
  <w15:docId w15:val="{004C7208-C212-4542-A7B6-1C0757278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sz w:val="24"/>
      <w:lang w:val="es-ES_tradnl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sz w:val="32"/>
    </w:rPr>
  </w:style>
  <w:style w:type="paragraph" w:styleId="Ttulo2">
    <w:name w:val="heading 2"/>
    <w:basedOn w:val="Normal"/>
    <w:next w:val="Normal"/>
    <w:qFormat/>
    <w:pPr>
      <w:keepNext/>
      <w:ind w:left="-284" w:right="-994"/>
      <w:outlineLvl w:val="1"/>
    </w:pPr>
    <w:rPr>
      <w:rFonts w:ascii="Arial" w:eastAsia="Times New Roman" w:hAnsi="Arial"/>
      <w:b/>
      <w:lang w:val="es-E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es-ES"/>
    </w:rPr>
  </w:style>
  <w:style w:type="paragraph" w:styleId="Ttulo4">
    <w:name w:val="heading 4"/>
    <w:basedOn w:val="Normal"/>
    <w:next w:val="Normal"/>
    <w:qFormat/>
    <w:pPr>
      <w:keepNext/>
      <w:ind w:left="334"/>
      <w:outlineLvl w:val="3"/>
    </w:pPr>
    <w:rPr>
      <w:rFonts w:ascii="Tahoma" w:eastAsia="Times New Roman" w:hAnsi="Tahoma"/>
      <w:b/>
      <w:bCs/>
      <w:lang w:val="es-ES"/>
    </w:rPr>
  </w:style>
  <w:style w:type="paragraph" w:styleId="Ttulo5">
    <w:name w:val="heading 5"/>
    <w:basedOn w:val="Normal"/>
    <w:next w:val="Normal"/>
    <w:qFormat/>
    <w:pPr>
      <w:keepNext/>
      <w:spacing w:before="120"/>
      <w:ind w:left="357"/>
      <w:jc w:val="both"/>
      <w:outlineLvl w:val="4"/>
    </w:pPr>
    <w:rPr>
      <w:rFonts w:ascii="Arial" w:eastAsia="Times New Roman" w:hAnsi="Arial"/>
      <w:b/>
      <w:sz w:val="18"/>
      <w:lang w:val="es-ES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ahoma" w:eastAsia="Times New Roman" w:hAnsi="Tahoma"/>
      <w:sz w:val="36"/>
      <w:lang w:val="es-ES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eastAsia="Times New Roman" w:hAnsi="Arial"/>
      <w:b/>
      <w:i/>
      <w:sz w:val="28"/>
      <w:lang w:val="es-ES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rFonts w:ascii="Arial" w:eastAsia="Times New Roman" w:hAnsi="Arial"/>
      <w:b/>
      <w:sz w:val="18"/>
      <w:lang w:val="es-ES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b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uerpo">
    <w:name w:val="cuerpo"/>
    <w:basedOn w:val="Normal"/>
    <w:pPr>
      <w:tabs>
        <w:tab w:val="left" w:pos="7725"/>
        <w:tab w:val="left" w:pos="8644"/>
      </w:tabs>
      <w:spacing w:before="120" w:after="120"/>
      <w:ind w:firstLine="709"/>
      <w:jc w:val="both"/>
    </w:pPr>
    <w:rPr>
      <w:rFonts w:ascii="Geometr231 BT" w:eastAsia="Times New Roman" w:hAnsi="Geometr231 BT"/>
      <w:lang w:val="es-ES"/>
    </w:rPr>
  </w:style>
  <w:style w:type="character" w:styleId="Nmerodepgina">
    <w:name w:val="page number"/>
    <w:basedOn w:val="Fuentedeprrafopredeter"/>
    <w:semiHidden/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  <w:rPr>
      <w:rFonts w:ascii="Times New Roman" w:eastAsia="Times New Roman" w:hAnsi="Times New Roman"/>
      <w:sz w:val="20"/>
      <w:lang w:val="es-ES"/>
    </w:rPr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Encabezadodenota">
    <w:name w:val="Note Heading"/>
    <w:basedOn w:val="Normal"/>
    <w:next w:val="Normal"/>
    <w:semiHidden/>
    <w:rPr>
      <w:rFonts w:ascii="Tahoma" w:eastAsia="Times New Roman" w:hAnsi="Tahoma"/>
      <w:lang w:val="es-ES"/>
    </w:rPr>
  </w:style>
  <w:style w:type="paragraph" w:styleId="Sangra2detindependiente">
    <w:name w:val="Body Text Indent 2"/>
    <w:basedOn w:val="Normal"/>
    <w:semiHidden/>
    <w:pPr>
      <w:ind w:left="730" w:hanging="142"/>
    </w:pPr>
    <w:rPr>
      <w:rFonts w:ascii="Arial" w:eastAsia="Times New Roman" w:hAnsi="Arial"/>
      <w:sz w:val="18"/>
      <w:lang w:val="es-ES"/>
    </w:rPr>
  </w:style>
  <w:style w:type="paragraph" w:styleId="Sangra3detindependiente">
    <w:name w:val="Body Text Indent 3"/>
    <w:basedOn w:val="Normal"/>
    <w:semiHidden/>
    <w:pPr>
      <w:spacing w:before="80"/>
      <w:ind w:left="590" w:hanging="284"/>
    </w:pPr>
    <w:rPr>
      <w:rFonts w:ascii="Arial" w:eastAsia="Times New Roman" w:hAnsi="Arial"/>
      <w:sz w:val="18"/>
      <w:lang w:val="es-ES"/>
    </w:rPr>
  </w:style>
  <w:style w:type="paragraph" w:styleId="Ttulo">
    <w:name w:val="Title"/>
    <w:basedOn w:val="Normal"/>
    <w:qFormat/>
    <w:pPr>
      <w:tabs>
        <w:tab w:val="left" w:pos="360"/>
      </w:tabs>
      <w:jc w:val="center"/>
    </w:pPr>
    <w:rPr>
      <w:rFonts w:ascii="Arial" w:eastAsia="Times New Roman" w:hAnsi="Arial"/>
      <w:b/>
      <w:sz w:val="18"/>
      <w:u w:val="single"/>
      <w:lang w:val="es-ES"/>
    </w:rPr>
  </w:style>
  <w:style w:type="paragraph" w:styleId="Textonotapie">
    <w:name w:val="footnote text"/>
    <w:basedOn w:val="Normal"/>
    <w:semiHidden/>
    <w:rPr>
      <w:sz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debloque">
    <w:name w:val="Block Text"/>
    <w:basedOn w:val="Normal"/>
    <w:semiHidden/>
    <w:pPr>
      <w:ind w:left="-284" w:right="-994"/>
      <w:jc w:val="both"/>
    </w:pPr>
    <w:rPr>
      <w:rFonts w:ascii="Arial" w:eastAsia="Times New Roman" w:hAnsi="Arial"/>
      <w:sz w:val="18"/>
      <w:lang w:val="es-ES"/>
    </w:rPr>
  </w:style>
  <w:style w:type="paragraph" w:styleId="Textoindependiente2">
    <w:name w:val="Body Text 2"/>
    <w:basedOn w:val="Normal"/>
    <w:semiHidden/>
    <w:pPr>
      <w:jc w:val="both"/>
    </w:pPr>
    <w:rPr>
      <w:rFonts w:ascii="Arial" w:eastAsia="Times New Roman" w:hAnsi="Arial"/>
      <w:b/>
      <w:sz w:val="28"/>
      <w:lang w:val="es-ES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comentario">
    <w:name w:val="annotation reference"/>
    <w:semiHidden/>
    <w:rPr>
      <w:sz w:val="16"/>
    </w:rPr>
  </w:style>
  <w:style w:type="paragraph" w:styleId="Textocomentario">
    <w:name w:val="annotation text"/>
    <w:basedOn w:val="Normal"/>
    <w:semiHidden/>
    <w:rPr>
      <w:sz w:val="20"/>
    </w:rPr>
  </w:style>
  <w:style w:type="paragraph" w:styleId="Sangradetextonormal">
    <w:name w:val="Body Text Indent"/>
    <w:basedOn w:val="Normal"/>
    <w:semiHidden/>
    <w:pPr>
      <w:spacing w:before="120"/>
      <w:ind w:firstLine="567"/>
      <w:jc w:val="both"/>
    </w:pPr>
    <w:rPr>
      <w:rFonts w:ascii="Arial" w:hAnsi="Arial"/>
      <w:b/>
    </w:rPr>
  </w:style>
  <w:style w:type="paragraph" w:styleId="Textoindependiente">
    <w:name w:val="Body Text"/>
    <w:basedOn w:val="Normal"/>
    <w:semiHidden/>
    <w:pPr>
      <w:jc w:val="both"/>
    </w:pPr>
    <w:rPr>
      <w:rFonts w:ascii="Arial" w:hAnsi="Arial" w:cs="Arial"/>
      <w:sz w:val="22"/>
    </w:rPr>
  </w:style>
  <w:style w:type="character" w:styleId="Hipervnculo">
    <w:name w:val="Hyperlink"/>
    <w:semiHidden/>
    <w:rPr>
      <w:color w:val="0000FF"/>
      <w:u w:val="single"/>
    </w:rPr>
  </w:style>
  <w:style w:type="paragraph" w:styleId="Textoindependiente3">
    <w:name w:val="Body Text 3"/>
    <w:basedOn w:val="Normal"/>
    <w:semiHidden/>
    <w:pPr>
      <w:jc w:val="center"/>
    </w:pPr>
    <w:rPr>
      <w:rFonts w:ascii="Arial" w:hAnsi="Arial" w:cs="Arial"/>
    </w:rPr>
  </w:style>
  <w:style w:type="character" w:styleId="Hipervnculovisitado">
    <w:name w:val="FollowedHyperlink"/>
    <w:semiHidden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80D3E921F3C142A34828CE63DC03D8" ma:contentTypeVersion="12" ma:contentTypeDescription="Crear nuevo documento." ma:contentTypeScope="" ma:versionID="cd02bee139b4b50539712b2add3928ac">
  <xsd:schema xmlns:xsd="http://www.w3.org/2001/XMLSchema" xmlns:xs="http://www.w3.org/2001/XMLSchema" xmlns:p="http://schemas.microsoft.com/office/2006/metadata/properties" xmlns:ns2="fe680ad8-1cb0-438d-b33f-df069d8fd0cd" xmlns:ns3="916b373b-3b02-453f-9ed1-e93d7f5787be" targetNamespace="http://schemas.microsoft.com/office/2006/metadata/properties" ma:root="true" ma:fieldsID="f445a36e5feaf9be2ef573086b77bf2e" ns2:_="" ns3:_="">
    <xsd:import namespace="fe680ad8-1cb0-438d-b33f-df069d8fd0cd"/>
    <xsd:import namespace="916b373b-3b02-453f-9ed1-e93d7f5787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680ad8-1cb0-438d-b33f-df069d8fd0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b373b-3b02-453f-9ed1-e93d7f5787b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B26658-463C-48B5-986A-6A02E4BA02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DBEB2F-3700-4B16-B421-8A76627C974C}"/>
</file>

<file path=customXml/itemProps3.xml><?xml version="1.0" encoding="utf-8"?>
<ds:datastoreItem xmlns:ds="http://schemas.openxmlformats.org/officeDocument/2006/customXml" ds:itemID="{C19A1824-B519-440F-A05E-B2C54ADD8CC1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916b373b-3b02-453f-9ed1-e93d7f5787be"/>
    <ds:schemaRef ds:uri="http://purl.org/dc/terms/"/>
    <ds:schemaRef ds:uri="http://schemas.openxmlformats.org/package/2006/metadata/core-properties"/>
    <ds:schemaRef ds:uri="fe680ad8-1cb0-438d-b33f-df069d8fd0cd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1287</Characters>
  <Application>Microsoft Office Word</Application>
  <DocSecurity>0</DocSecurity>
  <Lines>27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INTERCAMBIO SICUE / SÉNECA</vt:lpstr>
    </vt:vector>
  </TitlesOfParts>
  <Company>.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INTERCAMBIO SICUE / SÉNECA</dc:title>
  <dc:subject/>
  <dc:creator>Nombre</dc:creator>
  <cp:keywords/>
  <cp:lastModifiedBy>Alejandro Marano</cp:lastModifiedBy>
  <cp:revision>2</cp:revision>
  <cp:lastPrinted>2016-05-25T10:45:00Z</cp:lastPrinted>
  <dcterms:created xsi:type="dcterms:W3CDTF">2019-09-26T08:46:00Z</dcterms:created>
  <dcterms:modified xsi:type="dcterms:W3CDTF">2019-09-26T08:46:00Z</dcterms:modified>
</cp:coreProperties>
</file>